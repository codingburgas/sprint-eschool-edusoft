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sdt>
      <w:sdtPr>
        <w:rPr>
          <w:color w:val="3494BA" w:themeColor="accent1"/>
        </w:rPr>
        <w:id w:val="-729924017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0"/>
          <w:sz w:val="24"/>
          <w:szCs w:val="20"/>
          <w:lang w:eastAsia="ja-JP"/>
        </w:rPr>
      </w:sdtEndPr>
      <w:sdtContent>
        <w:p w14:paraId="419BE85A" w14:textId="4BA73F97" w:rsidR="00A13BB3" w:rsidRDefault="00A13BB3">
          <w:pPr>
            <w:pStyle w:val="NoSpacing"/>
            <w:spacing w:before="1540" w:after="240"/>
            <w:jc w:val="center"/>
            <w:rPr>
              <w:color w:val="3494BA" w:themeColor="accent1"/>
            </w:rPr>
          </w:pPr>
          <w:r>
            <w:rPr>
              <w:noProof/>
              <w:color w:val="3494BA" w:themeColor="accent1"/>
            </w:rPr>
            <w:drawing>
              <wp:inline distT="0" distB="0" distL="0" distR="0" wp14:anchorId="205F3E53" wp14:editId="00E6BB7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3494BA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4385A2CF918B4C4988D8455E31BBD47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52DA535" w14:textId="0A1CC5AA" w:rsidR="00A13BB3" w:rsidRDefault="00A13BB3" w:rsidP="00A13BB3">
              <w:pPr>
                <w:pStyle w:val="NoSpacing"/>
                <w:pBdr>
                  <w:top w:val="single" w:sz="6" w:space="6" w:color="3494BA" w:themeColor="accent1"/>
                  <w:bottom w:val="single" w:sz="6" w:space="6" w:color="3494BA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3494BA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3494BA" w:themeColor="accent1"/>
                  <w:sz w:val="72"/>
                  <w:szCs w:val="72"/>
                </w:rPr>
                <w:t>EduSoft</w:t>
              </w:r>
            </w:p>
          </w:sdtContent>
        </w:sdt>
        <w:p w14:paraId="132793EF" w14:textId="6B66DFB3" w:rsidR="00A13BB3" w:rsidRDefault="00A13BB3">
          <w:pPr>
            <w:pStyle w:val="NoSpacing"/>
            <w:jc w:val="center"/>
            <w:rPr>
              <w:color w:val="3494BA" w:themeColor="accent1"/>
              <w:sz w:val="28"/>
              <w:szCs w:val="28"/>
            </w:rPr>
          </w:pPr>
        </w:p>
        <w:p w14:paraId="7062FBB5" w14:textId="0A98B5D8" w:rsidR="00A13BB3" w:rsidRDefault="00A13BB3">
          <w:pPr>
            <w:pStyle w:val="NoSpacing"/>
            <w:spacing w:before="480"/>
            <w:jc w:val="center"/>
            <w:rPr>
              <w:color w:val="3494BA" w:themeColor="accent1"/>
            </w:rPr>
          </w:pPr>
          <w:r>
            <w:rPr>
              <w:noProof/>
              <w:color w:val="3494BA" w:themeColor="accent1"/>
            </w:rPr>
            <w:drawing>
              <wp:inline distT="0" distB="0" distL="0" distR="0" wp14:anchorId="7BD9EF80" wp14:editId="285AFF5C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2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A6D8E53" w14:textId="77F9D174" w:rsidR="003765E5" w:rsidRDefault="006E4B9B">
          <w:pPr>
            <w:spacing w:before="0" w:after="0"/>
            <w:ind w:left="0" w:right="0"/>
            <w:rPr>
              <w:b/>
              <w:bCs/>
              <w:color w:val="3494BA" w:themeColor="accent1"/>
            </w:rPr>
          </w:pPr>
          <w:r>
            <w:rPr>
              <w:noProof/>
              <w:color w:val="3494BA" w:themeColor="accent1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EB27862" wp14:editId="4E583FC3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9655233</wp:posOffset>
                    </wp:positionV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035335" w14:textId="4093A4C9" w:rsidR="00A13BB3" w:rsidRDefault="006E4B9B">
                                <w:pPr>
                                  <w:pStyle w:val="NoSpacing"/>
                                  <w:jc w:val="center"/>
                                  <w:rPr>
                                    <w:color w:val="3494BA" w:themeColor="accent1"/>
                                  </w:rPr>
                                </w:pPr>
                                <w:r>
                                  <w:rPr>
                                    <w:caps/>
                                    <w:color w:val="3494BA" w:themeColor="accent1"/>
                                    <w:sz w:val="28"/>
                                    <w:szCs w:val="28"/>
                                  </w:rPr>
                                  <w:t>eduSoft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EB2786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0;margin-top:760.25pt;width:516pt;height:43.9pt;z-index:251662336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p w14:paraId="53035335" w14:textId="4093A4C9" w:rsidR="00A13BB3" w:rsidRDefault="006E4B9B">
                          <w:pPr>
                            <w:pStyle w:val="NoSpacing"/>
                            <w:jc w:val="center"/>
                            <w:rPr>
                              <w:color w:val="3494BA" w:themeColor="accent1"/>
                            </w:rPr>
                          </w:pPr>
                          <w:r>
                            <w:rPr>
                              <w:caps/>
                              <w:color w:val="3494BA" w:themeColor="accent1"/>
                              <w:sz w:val="28"/>
                              <w:szCs w:val="28"/>
                            </w:rPr>
                            <w:t>eduSoft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A13BB3">
            <w:rPr>
              <w:b/>
              <w:bCs/>
              <w:color w:val="3494BA" w:themeColor="accent1"/>
            </w:rPr>
            <w:br w:type="page"/>
          </w:r>
        </w:p>
      </w:sdtContent>
    </w:sdt>
    <w:bookmarkStart w:id="0" w:name="_Toc193827502" w:displacedByCustomXml="prev"/>
    <w:bookmarkStart w:id="1" w:name="_Toc193826843" w:displacedByCustomXml="prev"/>
    <w:bookmarkStart w:id="2" w:name="_Toc193826777" w:displacedByCustomXml="prev"/>
    <w:bookmarkStart w:id="3" w:name="_Toc193825748" w:displacedByCustomXml="prev"/>
    <w:bookmarkStart w:id="4" w:name="_Toc193824749" w:displacedByCustomXml="prev"/>
    <w:bookmarkStart w:id="5" w:name="_Toc193824184" w:displacedByCustomXml="prev"/>
    <w:sdt>
      <w:sdtPr>
        <w:id w:val="4472905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595959" w:themeColor="text1" w:themeTint="A6"/>
          <w:kern w:val="20"/>
          <w:sz w:val="24"/>
          <w:szCs w:val="20"/>
          <w:lang w:eastAsia="ja-JP"/>
        </w:rPr>
      </w:sdtEndPr>
      <w:sdtContent>
        <w:p w14:paraId="1B33497F" w14:textId="4E1C2CCB" w:rsidR="00650A9D" w:rsidRPr="00650A9D" w:rsidRDefault="00650A9D" w:rsidP="00650A9D">
          <w:pPr>
            <w:pStyle w:val="TOCHeading"/>
          </w:pPr>
          <w:r>
            <w:t>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19974F73" w14:textId="63FFF2FD" w:rsidR="00650A9D" w:rsidRDefault="00650A9D">
          <w:pPr>
            <w:pStyle w:val="TOC1"/>
            <w:tabs>
              <w:tab w:val="right" w:leader="underscore" w:pos="1079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93828707" w:history="1">
            <w:r w:rsidRPr="004937EE">
              <w:rPr>
                <w:rStyle w:val="Hyperlink"/>
                <w:noProof/>
              </w:rPr>
              <w:t>Ab</w:t>
            </w:r>
            <w:r w:rsidRPr="004937EE">
              <w:rPr>
                <w:rStyle w:val="Hyperlink"/>
                <w:noProof/>
              </w:rPr>
              <w:t>o</w:t>
            </w:r>
            <w:r w:rsidRPr="004937EE">
              <w:rPr>
                <w:rStyle w:val="Hyperlink"/>
                <w:noProof/>
              </w:rPr>
              <w:t>ut 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FBF19" w14:textId="3A118B34" w:rsidR="00650A9D" w:rsidRDefault="00650A9D">
          <w:pPr>
            <w:pStyle w:val="TOC1"/>
            <w:tabs>
              <w:tab w:val="right" w:leader="underscore" w:pos="1079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93828708" w:history="1">
            <w:r w:rsidRPr="004937EE">
              <w:rPr>
                <w:rStyle w:val="Hyperlink"/>
                <w:noProof/>
              </w:rPr>
              <w:t>The i</w:t>
            </w:r>
            <w:r w:rsidRPr="004937EE">
              <w:rPr>
                <w:rStyle w:val="Hyperlink"/>
                <w:noProof/>
              </w:rPr>
              <w:t>d</w:t>
            </w:r>
            <w:r w:rsidRPr="004937EE">
              <w:rPr>
                <w:rStyle w:val="Hyperlink"/>
                <w:noProof/>
              </w:rPr>
              <w:t>ea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177F" w14:textId="49AC38E4" w:rsidR="00650A9D" w:rsidRDefault="00650A9D">
          <w:pPr>
            <w:pStyle w:val="TOC1"/>
            <w:tabs>
              <w:tab w:val="right" w:leader="underscore" w:pos="1079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93828709" w:history="1">
            <w:r w:rsidRPr="004937EE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_Toc193828709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2ED1" w14:textId="2B8A951C" w:rsidR="00650A9D" w:rsidRDefault="00650A9D">
          <w:pPr>
            <w:pStyle w:val="TOC1"/>
            <w:tabs>
              <w:tab w:val="right" w:leader="underscore" w:pos="1079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93828710" w:history="1">
            <w:r w:rsidRPr="004937EE">
              <w:rPr>
                <w:rStyle w:val="Hyperlink"/>
                <w:noProof/>
              </w:rPr>
              <w:t>Stages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_Toc193828710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5CCF0" w14:textId="603C5915" w:rsidR="00650A9D" w:rsidRDefault="00650A9D">
          <w:pPr>
            <w:pStyle w:val="TOC1"/>
            <w:tabs>
              <w:tab w:val="right" w:leader="underscore" w:pos="10790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color w:val="auto"/>
              <w:kern w:val="2"/>
              <w:lang w:eastAsia="en-US"/>
              <w14:ligatures w14:val="standardContextual"/>
            </w:rPr>
          </w:pPr>
          <w:hyperlink w:anchor="_Toc193828711" w:history="1">
            <w:r w:rsidRPr="004937EE">
              <w:rPr>
                <w:rStyle w:val="Hyperlink"/>
                <w:noProof/>
              </w:rPr>
              <w:t>Used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_Toc193828711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5AAD0" w14:textId="06326BED" w:rsidR="00650A9D" w:rsidRDefault="00650A9D">
          <w:r>
            <w:rPr>
              <w:b/>
              <w:bCs/>
              <w:noProof/>
            </w:rPr>
            <w:fldChar w:fldCharType="end"/>
          </w:r>
        </w:p>
      </w:sdtContent>
    </w:sdt>
    <w:p w14:paraId="59EE00E9" w14:textId="6BC512ED" w:rsidR="0017639E" w:rsidRPr="003765E5" w:rsidRDefault="00650A9D">
      <w:pPr>
        <w:spacing w:before="0" w:after="0"/>
        <w:ind w:left="0" w:right="0"/>
        <w:rPr>
          <w:b/>
          <w:bCs/>
          <w:color w:val="3494BA" w:themeColor="accent1"/>
        </w:rPr>
      </w:pPr>
      <w:r w:rsidRPr="0017639E">
        <w:rPr>
          <w:sz w:val="56"/>
          <w:szCs w:val="56"/>
        </w:rPr>
        <w:drawing>
          <wp:anchor distT="0" distB="0" distL="114300" distR="114300" simplePos="0" relativeHeight="251697152" behindDoc="1" locked="0" layoutInCell="1" allowOverlap="1" wp14:anchorId="5DDFB7BC" wp14:editId="7AFEEFC4">
            <wp:simplePos x="0" y="0"/>
            <wp:positionH relativeFrom="column">
              <wp:posOffset>498764</wp:posOffset>
            </wp:positionH>
            <wp:positionV relativeFrom="page">
              <wp:posOffset>7486142</wp:posOffset>
            </wp:positionV>
            <wp:extent cx="1314450" cy="1246505"/>
            <wp:effectExtent l="0" t="0" r="0" b="0"/>
            <wp:wrapNone/>
            <wp:docPr id="1496482130" name="Картина 4" descr="A blue circle with a boo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 descr="A blue circle with a book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465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17639E" w:rsidRPr="0041428F"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1" layoutInCell="1" allowOverlap="1" wp14:anchorId="709EE2B4" wp14:editId="3EDDE1DD">
                <wp:simplePos x="0" y="0"/>
                <wp:positionH relativeFrom="column">
                  <wp:posOffset>-482600</wp:posOffset>
                </wp:positionH>
                <wp:positionV relativeFrom="paragraph">
                  <wp:posOffset>3990975</wp:posOffset>
                </wp:positionV>
                <wp:extent cx="8247380" cy="3026410"/>
                <wp:effectExtent l="0" t="0" r="1270" b="2540"/>
                <wp:wrapNone/>
                <wp:docPr id="1223101779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849552336" name="Freeform: Shape 849552336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68396" name="Freeform: Shape 112968396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822997" name="Freeform: Shape 2090822997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186897" name="Freeform: Shape 1135186897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76FDC0" id="Graphic 17" o:spid="_x0000_s1026" alt="&quot;&quot;" style="position:absolute;margin-left:-38pt;margin-top:314.25pt;width:649.4pt;height:238.3pt;flip:x y;z-index:-251649024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">
                <v:shape id="Freeform: Shape 849552336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" path="m3869531,1359694v,,-489585,474345,-1509712,384810c1339691,1654969,936784,1180624,7144,1287304l7144,7144r3862387,l3869531,1359694xe" fillcolor="#58b6c0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112968396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" path="m7144,1699736v,,1403032,618173,2927032,-215265c4459129,651986,5998369,893921,5998369,893921r,-886777l7144,7144r,1692592xe" fillcolor="#3494ba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2090822997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" path="m7144,7144r,606742c647224,1034891,2136934,964406,3546634,574834,4882039,205264,5998369,893921,5998369,893921r,-886777l7144,7144xe" fillcolor="#3494ba [3204]" stroked="f">
                  <v:fill color2="#7fc0db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1135186897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" path="m7144,481489c380524,602456,751999,764381,1305401,812959,2325529,902494,2815114,428149,2815114,428149r,-421005c2332196,236696,1376839,568166,7144,481489xe" fillcolor="#58b6c0 [3205]" stroked="f">
                  <v:fill color2="#398e98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  <w:bookmarkEnd w:id="5"/>
      <w:bookmarkEnd w:id="4"/>
      <w:bookmarkEnd w:id="3"/>
      <w:bookmarkEnd w:id="2"/>
      <w:bookmarkEnd w:id="1"/>
      <w:bookmarkEnd w:id="0"/>
      <w:r w:rsidR="0017639E">
        <w:rPr>
          <w:sz w:val="36"/>
          <w:szCs w:val="36"/>
          <w:lang w:val="bg-BG"/>
        </w:rPr>
        <w:br w:type="page"/>
      </w:r>
    </w:p>
    <w:p w14:paraId="2B29AFFC" w14:textId="68B0268A" w:rsidR="0017639E" w:rsidRDefault="0017639E" w:rsidP="0017639E">
      <w:pPr>
        <w:pStyle w:val="Heading1"/>
        <w:rPr>
          <w:sz w:val="56"/>
          <w:szCs w:val="56"/>
        </w:rPr>
      </w:pPr>
    </w:p>
    <w:p w14:paraId="3A7DBA5A" w14:textId="325639CA" w:rsidR="0017639E" w:rsidRDefault="0017639E" w:rsidP="0017639E">
      <w:pPr>
        <w:pStyle w:val="Heading1"/>
        <w:rPr>
          <w:sz w:val="56"/>
          <w:szCs w:val="56"/>
        </w:rPr>
      </w:pPr>
    </w:p>
    <w:p w14:paraId="62E9D125" w14:textId="4328CB4B" w:rsidR="0017639E" w:rsidRDefault="0017639E" w:rsidP="0017639E">
      <w:pPr>
        <w:pStyle w:val="Heading1"/>
        <w:rPr>
          <w:sz w:val="56"/>
          <w:szCs w:val="56"/>
        </w:rPr>
      </w:pPr>
      <w:bookmarkStart w:id="6" w:name="_Toc193824750"/>
      <w:bookmarkStart w:id="7" w:name="_Toc193825749"/>
      <w:bookmarkStart w:id="8" w:name="_Toc193826778"/>
      <w:bookmarkStart w:id="9" w:name="_Toc193826844"/>
      <w:bookmarkStart w:id="10" w:name="_Toc193827503"/>
      <w:bookmarkStart w:id="11" w:name="_Toc193828548"/>
      <w:bookmarkStart w:id="12" w:name="_Toc193828705"/>
      <w:r w:rsidRPr="0017639E">
        <w:rPr>
          <w:sz w:val="56"/>
          <w:szCs w:val="56"/>
        </w:rPr>
        <w:drawing>
          <wp:anchor distT="0" distB="0" distL="114300" distR="114300" simplePos="0" relativeHeight="251665408" behindDoc="1" locked="0" layoutInCell="1" allowOverlap="1" wp14:anchorId="63DEA144" wp14:editId="351D6DFD">
            <wp:simplePos x="0" y="0"/>
            <wp:positionH relativeFrom="column">
              <wp:posOffset>5361132</wp:posOffset>
            </wp:positionH>
            <wp:positionV relativeFrom="page">
              <wp:posOffset>1456487</wp:posOffset>
            </wp:positionV>
            <wp:extent cx="1314450" cy="1246505"/>
            <wp:effectExtent l="0" t="0" r="0" b="0"/>
            <wp:wrapNone/>
            <wp:docPr id="5" name="Картина 4" descr="A blue circle with a boo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 descr="A blue circle with a book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465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bookmarkEnd w:id="6"/>
      <w:bookmarkEnd w:id="7"/>
      <w:bookmarkEnd w:id="8"/>
      <w:bookmarkEnd w:id="9"/>
      <w:bookmarkEnd w:id="10"/>
      <w:bookmarkEnd w:id="11"/>
      <w:bookmarkEnd w:id="12"/>
    </w:p>
    <w:p w14:paraId="664147D3" w14:textId="24CBEB06" w:rsidR="0017639E" w:rsidRDefault="0017639E" w:rsidP="0017639E">
      <w:pPr>
        <w:pStyle w:val="Heading1"/>
        <w:rPr>
          <w:sz w:val="56"/>
          <w:szCs w:val="56"/>
        </w:rPr>
      </w:pPr>
      <w:bookmarkStart w:id="13" w:name="_About_us"/>
      <w:bookmarkEnd w:id="13"/>
    </w:p>
    <w:p w14:paraId="0824C60D" w14:textId="2E3A1352" w:rsidR="0017639E" w:rsidRDefault="0017639E" w:rsidP="0017639E">
      <w:pPr>
        <w:pStyle w:val="Heading1"/>
        <w:rPr>
          <w:sz w:val="56"/>
          <w:szCs w:val="56"/>
        </w:rPr>
      </w:pPr>
      <w:bookmarkStart w:id="14" w:name="_Toc193824751"/>
      <w:bookmarkStart w:id="15" w:name="_Toc193825750"/>
      <w:bookmarkStart w:id="16" w:name="_Toc193827504"/>
      <w:bookmarkStart w:id="17" w:name="_Toc193828549"/>
      <w:bookmarkStart w:id="18" w:name="_Toc193828706"/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1" layoutInCell="1" allowOverlap="1" wp14:anchorId="46FB32AD" wp14:editId="7DC5E2B9">
                <wp:simplePos x="0" y="0"/>
                <wp:positionH relativeFrom="column">
                  <wp:posOffset>-689610</wp:posOffset>
                </wp:positionH>
                <wp:positionV relativeFrom="paragraph">
                  <wp:posOffset>-2078355</wp:posOffset>
                </wp:positionV>
                <wp:extent cx="8247380" cy="3026410"/>
                <wp:effectExtent l="0" t="0" r="1270" b="2540"/>
                <wp:wrapNone/>
                <wp:docPr id="310891182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579409262" name="Freeform: Shape 579409262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481641" name="Freeform: Shape 746481641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722300" name="Freeform: Shape 360722300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712712" name="Freeform: Shape 408712712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CBEBE" id="Graphic 17" o:spid="_x0000_s1026" alt="&quot;&quot;" style="position:absolute;margin-left:-54.3pt;margin-top:-163.65pt;width:649.4pt;height:238.3pt;z-index:-25165209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">
                <v:shape id="Freeform: Shape 579409262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" path="m3869531,1359694v,,-489585,474345,-1509712,384810c1339691,1654969,936784,1180624,7144,1287304l7144,7144r3862387,l3869531,1359694xe" fillcolor="#58b6c0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746481641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" path="m7144,1699736v,,1403032,618173,2927032,-215265c4459129,651986,5998369,893921,5998369,893921r,-886777l7144,7144r,1692592xe" fillcolor="#3494ba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360722300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" path="m7144,7144r,606742c647224,1034891,2136934,964406,3546634,574834,4882039,205264,5998369,893921,5998369,893921r,-886777l7144,7144xe" fillcolor="#3494ba [3204]" stroked="f">
                  <v:fill color2="#7fc0db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408712712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" path="m7144,481489c380524,602456,751999,764381,1305401,812959,2325529,902494,2815114,428149,2815114,428149r,-421005c2332196,236696,1376839,568166,7144,481489xe" fillcolor="#58b6c0 [3205]" stroked="f">
                  <v:fill color2="#398e98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  <w:bookmarkEnd w:id="14"/>
      <w:bookmarkEnd w:id="15"/>
      <w:bookmarkEnd w:id="16"/>
      <w:bookmarkEnd w:id="17"/>
      <w:bookmarkEnd w:id="18"/>
    </w:p>
    <w:p w14:paraId="6306A3F4" w14:textId="2B8DDE42" w:rsidR="0017639E" w:rsidRDefault="0017639E" w:rsidP="0017639E">
      <w:pPr>
        <w:pStyle w:val="Heading1"/>
        <w:rPr>
          <w:sz w:val="56"/>
          <w:szCs w:val="56"/>
        </w:rPr>
      </w:pPr>
    </w:p>
    <w:p w14:paraId="184CDB7A" w14:textId="2A67FD5E" w:rsidR="0017639E" w:rsidRDefault="0017639E" w:rsidP="0017639E">
      <w:pPr>
        <w:pStyle w:val="Heading1"/>
        <w:rPr>
          <w:sz w:val="56"/>
          <w:szCs w:val="56"/>
        </w:rPr>
      </w:pPr>
    </w:p>
    <w:p w14:paraId="44CF9021" w14:textId="6B5A51AD" w:rsidR="0017639E" w:rsidRDefault="0017639E" w:rsidP="0017639E">
      <w:pPr>
        <w:pStyle w:val="Heading1"/>
        <w:rPr>
          <w:sz w:val="56"/>
          <w:szCs w:val="56"/>
        </w:rPr>
      </w:pPr>
    </w:p>
    <w:p w14:paraId="46A6415D" w14:textId="5F2717F6" w:rsidR="0017639E" w:rsidRDefault="0017639E" w:rsidP="0017639E">
      <w:pPr>
        <w:pStyle w:val="Heading1"/>
        <w:rPr>
          <w:sz w:val="56"/>
          <w:szCs w:val="56"/>
        </w:rPr>
      </w:pPr>
    </w:p>
    <w:p w14:paraId="72410AF4" w14:textId="1080C984" w:rsidR="0017639E" w:rsidRPr="006E4B9B" w:rsidRDefault="0017639E" w:rsidP="0017639E">
      <w:pPr>
        <w:pStyle w:val="Heading1"/>
        <w:rPr>
          <w:sz w:val="56"/>
          <w:szCs w:val="56"/>
        </w:rPr>
      </w:pPr>
      <w:bookmarkStart w:id="19" w:name="_Toc193827505"/>
      <w:bookmarkStart w:id="20" w:name="_Toc193828707"/>
      <w:r w:rsidRPr="006E4B9B">
        <w:rPr>
          <w:sz w:val="56"/>
          <w:szCs w:val="56"/>
        </w:rPr>
        <w:t>About us</w:t>
      </w:r>
      <w:bookmarkEnd w:id="19"/>
      <w:bookmarkEnd w:id="20"/>
      <w:r w:rsidRPr="006E4B9B">
        <w:rPr>
          <w:sz w:val="56"/>
          <w:szCs w:val="56"/>
        </w:rPr>
        <w:t xml:space="preserve"> </w:t>
      </w:r>
    </w:p>
    <w:p w14:paraId="444E2AD3" w14:textId="77777777" w:rsidR="0017639E" w:rsidRDefault="0017639E" w:rsidP="0017639E">
      <w:pPr>
        <w:rPr>
          <w:sz w:val="36"/>
          <w:szCs w:val="36"/>
        </w:rPr>
      </w:pPr>
      <w:r>
        <w:rPr>
          <w:sz w:val="36"/>
          <w:szCs w:val="36"/>
        </w:rPr>
        <w:t xml:space="preserve">Rosica </w:t>
      </w:r>
      <w:proofErr w:type="spellStart"/>
      <w:r>
        <w:rPr>
          <w:sz w:val="36"/>
          <w:szCs w:val="36"/>
        </w:rPr>
        <w:t>Parapanova</w:t>
      </w:r>
      <w:proofErr w:type="spellEnd"/>
      <w:r>
        <w:rPr>
          <w:sz w:val="36"/>
          <w:szCs w:val="36"/>
        </w:rPr>
        <w:t xml:space="preserve"> 9V – </w:t>
      </w:r>
      <w:r w:rsidRPr="006E4B9B">
        <w:rPr>
          <w:sz w:val="36"/>
          <w:szCs w:val="36"/>
        </w:rPr>
        <w:t>Scrum Trainer</w:t>
      </w:r>
    </w:p>
    <w:p w14:paraId="05CDC7FB" w14:textId="77777777" w:rsidR="0017639E" w:rsidRDefault="0017639E" w:rsidP="0017639E">
      <w:pPr>
        <w:rPr>
          <w:sz w:val="36"/>
          <w:szCs w:val="36"/>
        </w:rPr>
      </w:pPr>
      <w:r>
        <w:rPr>
          <w:sz w:val="36"/>
          <w:szCs w:val="36"/>
        </w:rPr>
        <w:t xml:space="preserve">Raya </w:t>
      </w:r>
      <w:proofErr w:type="spellStart"/>
      <w:r>
        <w:rPr>
          <w:sz w:val="36"/>
          <w:szCs w:val="36"/>
        </w:rPr>
        <w:t>Kirilova</w:t>
      </w:r>
      <w:proofErr w:type="spellEnd"/>
      <w:r>
        <w:rPr>
          <w:sz w:val="36"/>
          <w:szCs w:val="36"/>
        </w:rPr>
        <w:t xml:space="preserve"> 9A – </w:t>
      </w:r>
      <w:r w:rsidRPr="006E4B9B">
        <w:rPr>
          <w:sz w:val="36"/>
          <w:szCs w:val="36"/>
        </w:rPr>
        <w:t>Designer</w:t>
      </w:r>
    </w:p>
    <w:p w14:paraId="427DAE2B" w14:textId="77777777" w:rsidR="0017639E" w:rsidRDefault="0017639E" w:rsidP="0017639E">
      <w:pPr>
        <w:rPr>
          <w:sz w:val="36"/>
          <w:szCs w:val="36"/>
          <w:lang w:val="bg-BG"/>
        </w:rPr>
      </w:pPr>
      <w:proofErr w:type="spellStart"/>
      <w:r w:rsidRPr="006E4B9B">
        <w:rPr>
          <w:sz w:val="36"/>
          <w:szCs w:val="36"/>
          <w:lang w:val="bg-BG"/>
        </w:rPr>
        <w:t>Roberta</w:t>
      </w:r>
      <w:proofErr w:type="spellEnd"/>
      <w:r w:rsidRPr="006E4B9B">
        <w:rPr>
          <w:sz w:val="36"/>
          <w:szCs w:val="36"/>
          <w:lang w:val="bg-BG"/>
        </w:rPr>
        <w:t xml:space="preserve"> </w:t>
      </w:r>
      <w:proofErr w:type="spellStart"/>
      <w:r w:rsidRPr="006E4B9B">
        <w:rPr>
          <w:sz w:val="36"/>
          <w:szCs w:val="36"/>
          <w:lang w:val="bg-BG"/>
        </w:rPr>
        <w:t>Hristova</w:t>
      </w:r>
      <w:proofErr w:type="spellEnd"/>
      <w:r>
        <w:rPr>
          <w:sz w:val="36"/>
          <w:szCs w:val="36"/>
          <w:lang w:val="bg-BG"/>
        </w:rPr>
        <w:t xml:space="preserve"> 9</w:t>
      </w:r>
      <w:r>
        <w:rPr>
          <w:sz w:val="36"/>
          <w:szCs w:val="36"/>
        </w:rPr>
        <w:t>B</w:t>
      </w:r>
      <w:r>
        <w:rPr>
          <w:sz w:val="36"/>
          <w:szCs w:val="36"/>
          <w:lang w:val="bg-BG"/>
        </w:rPr>
        <w:t xml:space="preserve"> – </w:t>
      </w:r>
      <w:proofErr w:type="spellStart"/>
      <w:r w:rsidRPr="006E4B9B">
        <w:rPr>
          <w:sz w:val="36"/>
          <w:szCs w:val="36"/>
          <w:lang w:val="bg-BG"/>
        </w:rPr>
        <w:t>Frontend</w:t>
      </w:r>
      <w:proofErr w:type="spellEnd"/>
      <w:r w:rsidRPr="006E4B9B">
        <w:rPr>
          <w:sz w:val="36"/>
          <w:szCs w:val="36"/>
          <w:lang w:val="bg-BG"/>
        </w:rPr>
        <w:t xml:space="preserve"> </w:t>
      </w:r>
      <w:proofErr w:type="spellStart"/>
      <w:r w:rsidRPr="006E4B9B">
        <w:rPr>
          <w:sz w:val="36"/>
          <w:szCs w:val="36"/>
          <w:lang w:val="bg-BG"/>
        </w:rPr>
        <w:t>Developer</w:t>
      </w:r>
      <w:proofErr w:type="spellEnd"/>
    </w:p>
    <w:p w14:paraId="6A8F741F" w14:textId="77777777" w:rsidR="0017639E" w:rsidRPr="00826DC5" w:rsidRDefault="0017639E" w:rsidP="0017639E">
      <w:pPr>
        <w:rPr>
          <w:sz w:val="36"/>
          <w:szCs w:val="36"/>
        </w:rPr>
      </w:pPr>
      <w:proofErr w:type="spellStart"/>
      <w:r w:rsidRPr="006E4B9B">
        <w:rPr>
          <w:sz w:val="36"/>
          <w:szCs w:val="36"/>
          <w:lang w:val="bg-BG"/>
        </w:rPr>
        <w:t>Leq</w:t>
      </w:r>
      <w:proofErr w:type="spellEnd"/>
      <w:r w:rsidRPr="006E4B9B">
        <w:rPr>
          <w:sz w:val="36"/>
          <w:szCs w:val="36"/>
          <w:lang w:val="bg-BG"/>
        </w:rPr>
        <w:t xml:space="preserve"> </w:t>
      </w:r>
      <w:proofErr w:type="spellStart"/>
      <w:r w:rsidRPr="006E4B9B">
        <w:rPr>
          <w:sz w:val="36"/>
          <w:szCs w:val="36"/>
          <w:lang w:val="bg-BG"/>
        </w:rPr>
        <w:t>Susova</w:t>
      </w:r>
      <w:proofErr w:type="spellEnd"/>
      <w:r>
        <w:rPr>
          <w:sz w:val="36"/>
          <w:szCs w:val="36"/>
          <w:lang w:val="bg-BG"/>
        </w:rPr>
        <w:t xml:space="preserve"> </w:t>
      </w:r>
      <w:r>
        <w:rPr>
          <w:sz w:val="36"/>
          <w:szCs w:val="36"/>
        </w:rPr>
        <w:t xml:space="preserve">9B </w:t>
      </w:r>
      <w:r>
        <w:rPr>
          <w:sz w:val="36"/>
          <w:szCs w:val="36"/>
          <w:lang w:val="bg-BG"/>
        </w:rPr>
        <w:t>–</w:t>
      </w:r>
      <w:r>
        <w:rPr>
          <w:sz w:val="36"/>
          <w:szCs w:val="36"/>
        </w:rPr>
        <w:t xml:space="preserve"> </w:t>
      </w:r>
      <w:r w:rsidRPr="00826DC5">
        <w:rPr>
          <w:sz w:val="36"/>
          <w:szCs w:val="36"/>
        </w:rPr>
        <w:t>Backend Developer</w:t>
      </w:r>
    </w:p>
    <w:p w14:paraId="16156E83" w14:textId="4E11AAE3" w:rsidR="0017639E" w:rsidRPr="003765E5" w:rsidRDefault="0017639E" w:rsidP="006E4B9B">
      <w:pPr>
        <w:rPr>
          <w:sz w:val="36"/>
          <w:szCs w:val="36"/>
        </w:rPr>
      </w:pPr>
    </w:p>
    <w:p w14:paraId="16D59D16" w14:textId="1C9D50F9" w:rsidR="0017639E" w:rsidRDefault="00AA46E7">
      <w:pPr>
        <w:spacing w:before="0" w:after="0"/>
        <w:ind w:left="0" w:right="0"/>
        <w:rPr>
          <w:sz w:val="36"/>
          <w:szCs w:val="36"/>
          <w:lang w:val="bg-BG"/>
        </w:rPr>
      </w:pPr>
      <w:r>
        <w:rPr>
          <w:noProof/>
          <w:color w:val="3494BA" w:themeColor="accen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381043" wp14:editId="0F1985A4">
                <wp:simplePos x="0" y="0"/>
                <wp:positionH relativeFrom="margin">
                  <wp:posOffset>-55418</wp:posOffset>
                </wp:positionH>
                <wp:positionV relativeFrom="page">
                  <wp:posOffset>9677977</wp:posOffset>
                </wp:positionV>
                <wp:extent cx="6553200" cy="557784"/>
                <wp:effectExtent l="0" t="0" r="0" b="12700"/>
                <wp:wrapNone/>
                <wp:docPr id="1349061770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F806E" w14:textId="77777777" w:rsidR="00AA46E7" w:rsidRDefault="00AA46E7" w:rsidP="00AA46E7">
                            <w:pPr>
                              <w:pStyle w:val="NoSpacing"/>
                              <w:jc w:val="center"/>
                              <w:rPr>
                                <w:color w:val="3494BA" w:themeColor="accent1"/>
                              </w:rPr>
                            </w:pPr>
                            <w:r>
                              <w:rPr>
                                <w:caps/>
                                <w:color w:val="3494BA" w:themeColor="accent1"/>
                                <w:sz w:val="28"/>
                                <w:szCs w:val="28"/>
                              </w:rPr>
                              <w:t>eduSoft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81043" id="_x0000_s1027" type="#_x0000_t202" style="position:absolute;margin-left:-4.35pt;margin-top:762.05pt;width:516pt;height:43.9pt;z-index:251686912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" filled="f" stroked="f" strokeweight=".5pt">
                <v:textbox style="mso-fit-shape-to-text:t" inset="0,0,0,0">
                  <w:txbxContent>
                    <w:p w14:paraId="6EFF806E" w14:textId="77777777" w:rsidR="00AA46E7" w:rsidRDefault="00AA46E7" w:rsidP="00AA46E7">
                      <w:pPr>
                        <w:pStyle w:val="NoSpacing"/>
                        <w:jc w:val="center"/>
                        <w:rPr>
                          <w:color w:val="3494BA" w:themeColor="accent1"/>
                        </w:rPr>
                      </w:pPr>
                      <w:r>
                        <w:rPr>
                          <w:caps/>
                          <w:color w:val="3494BA" w:themeColor="accent1"/>
                          <w:sz w:val="28"/>
                          <w:szCs w:val="28"/>
                        </w:rPr>
                        <w:t>eduSoft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7639E">
        <w:rPr>
          <w:sz w:val="36"/>
          <w:szCs w:val="36"/>
          <w:lang w:val="bg-BG"/>
        </w:rPr>
        <w:br w:type="page"/>
      </w:r>
    </w:p>
    <w:p w14:paraId="2C6F8A19" w14:textId="77777777" w:rsidR="006E4B9B" w:rsidRDefault="006E4B9B" w:rsidP="006E4B9B">
      <w:pPr>
        <w:rPr>
          <w:sz w:val="36"/>
          <w:szCs w:val="36"/>
          <w:lang w:val="bg-BG"/>
        </w:rPr>
      </w:pPr>
    </w:p>
    <w:p w14:paraId="0CE2A7AF" w14:textId="71DBC18E" w:rsidR="0017639E" w:rsidRDefault="007620B6" w:rsidP="006E4B9B">
      <w:pPr>
        <w:rPr>
          <w:sz w:val="36"/>
          <w:szCs w:val="36"/>
          <w:lang w:val="bg-BG"/>
        </w:rPr>
      </w:pPr>
      <w:r w:rsidRPr="0017639E">
        <w:rPr>
          <w:sz w:val="56"/>
          <w:szCs w:val="56"/>
        </w:rPr>
        <w:drawing>
          <wp:anchor distT="0" distB="0" distL="114300" distR="114300" simplePos="0" relativeHeight="251671552" behindDoc="1" locked="0" layoutInCell="1" allowOverlap="1" wp14:anchorId="5AF5B734" wp14:editId="0D685F97">
            <wp:simplePos x="0" y="0"/>
            <wp:positionH relativeFrom="column">
              <wp:posOffset>5569527</wp:posOffset>
            </wp:positionH>
            <wp:positionV relativeFrom="page">
              <wp:posOffset>1381748</wp:posOffset>
            </wp:positionV>
            <wp:extent cx="1314450" cy="1246505"/>
            <wp:effectExtent l="0" t="0" r="0" b="0"/>
            <wp:wrapNone/>
            <wp:docPr id="1235046214" name="Картина 4" descr="A blue circle with a boo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 descr="A blue circle with a book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465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1" layoutInCell="1" allowOverlap="1" wp14:anchorId="7A7E8284" wp14:editId="1551B905">
                <wp:simplePos x="0" y="0"/>
                <wp:positionH relativeFrom="column">
                  <wp:posOffset>-514985</wp:posOffset>
                </wp:positionH>
                <wp:positionV relativeFrom="paragraph">
                  <wp:posOffset>-988695</wp:posOffset>
                </wp:positionV>
                <wp:extent cx="8247380" cy="3026410"/>
                <wp:effectExtent l="0" t="0" r="1270" b="2540"/>
                <wp:wrapNone/>
                <wp:docPr id="483029350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343205425" name="Freeform: Shape 343205425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513507" name="Freeform: Shape 1688513507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734008" name="Freeform: Shape 1426734008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685552" name="Freeform: Shape 989685552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1AAFA1" id="Graphic 17" o:spid="_x0000_s1026" alt="&quot;&quot;" style="position:absolute;margin-left:-40.55pt;margin-top:-77.85pt;width:649.4pt;height:238.3pt;z-index:-25164697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">
                <v:shape id="Freeform: Shape 343205425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" path="m3869531,1359694v,,-489585,474345,-1509712,384810c1339691,1654969,936784,1180624,7144,1287304l7144,7144r3862387,l3869531,1359694xe" fillcolor="#58b6c0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1688513507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" path="m7144,1699736v,,1403032,618173,2927032,-215265c4459129,651986,5998369,893921,5998369,893921r,-886777l7144,7144r,1692592xe" fillcolor="#3494ba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1426734008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" path="m7144,7144r,606742c647224,1034891,2136934,964406,3546634,574834,4882039,205264,5998369,893921,5998369,893921r,-886777l7144,7144xe" fillcolor="#3494ba [3204]" stroked="f">
                  <v:fill color2="#7fc0db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989685552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" path="m7144,481489c380524,602456,751999,764381,1305401,812959,2325529,902494,2815114,428149,2815114,428149r,-421005c2332196,236696,1376839,568166,7144,481489xe" fillcolor="#58b6c0 [3205]" stroked="f">
                  <v:fill color2="#398e98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p w14:paraId="4AE624CD" w14:textId="08E980DC" w:rsidR="0017639E" w:rsidRDefault="0017639E" w:rsidP="006E4B9B">
      <w:pPr>
        <w:rPr>
          <w:sz w:val="36"/>
          <w:szCs w:val="36"/>
          <w:lang w:val="bg-BG"/>
        </w:rPr>
      </w:pPr>
    </w:p>
    <w:p w14:paraId="550B87CB" w14:textId="0FB36FFC" w:rsidR="0017639E" w:rsidRDefault="0017639E" w:rsidP="006E4B9B">
      <w:pPr>
        <w:rPr>
          <w:sz w:val="36"/>
          <w:szCs w:val="36"/>
          <w:lang w:val="bg-BG"/>
        </w:rPr>
      </w:pPr>
    </w:p>
    <w:p w14:paraId="6B85F17C" w14:textId="3CDEEB07" w:rsidR="0017639E" w:rsidRDefault="0017639E" w:rsidP="006E4B9B">
      <w:pPr>
        <w:rPr>
          <w:sz w:val="36"/>
          <w:szCs w:val="36"/>
          <w:lang w:val="bg-BG"/>
        </w:rPr>
      </w:pPr>
    </w:p>
    <w:p w14:paraId="411E6185" w14:textId="77777777" w:rsidR="0017639E" w:rsidRDefault="0017639E" w:rsidP="006E4B9B">
      <w:pPr>
        <w:rPr>
          <w:sz w:val="36"/>
          <w:szCs w:val="36"/>
          <w:lang w:val="bg-BG"/>
        </w:rPr>
      </w:pPr>
    </w:p>
    <w:p w14:paraId="3E6260E3" w14:textId="77777777" w:rsidR="0017639E" w:rsidRDefault="0017639E" w:rsidP="006E4B9B">
      <w:pPr>
        <w:rPr>
          <w:sz w:val="36"/>
          <w:szCs w:val="36"/>
          <w:lang w:val="bg-BG"/>
        </w:rPr>
      </w:pPr>
    </w:p>
    <w:p w14:paraId="68DDEF7D" w14:textId="75B097D8" w:rsidR="0017639E" w:rsidRPr="0017639E" w:rsidRDefault="0017639E" w:rsidP="0017639E">
      <w:pPr>
        <w:pStyle w:val="Heading1"/>
        <w:ind w:left="0"/>
        <w:rPr>
          <w:sz w:val="56"/>
          <w:szCs w:val="56"/>
        </w:rPr>
      </w:pPr>
      <w:bookmarkStart w:id="21" w:name="_Toc193827506"/>
      <w:bookmarkStart w:id="22" w:name="_Toc193828708"/>
      <w:r w:rsidRPr="0017639E">
        <w:rPr>
          <w:sz w:val="56"/>
          <w:szCs w:val="56"/>
        </w:rPr>
        <w:t>The idea of the project</w:t>
      </w:r>
      <w:bookmarkEnd w:id="21"/>
      <w:bookmarkEnd w:id="22"/>
    </w:p>
    <w:p w14:paraId="04B6DE8D" w14:textId="58A859FC" w:rsidR="0017639E" w:rsidRPr="007620B6" w:rsidRDefault="007620B6" w:rsidP="007620B6">
      <w:pPr>
        <w:ind w:left="0"/>
        <w:rPr>
          <w:sz w:val="36"/>
          <w:szCs w:val="36"/>
        </w:rPr>
      </w:pPr>
      <w:r w:rsidRPr="007620B6">
        <w:rPr>
          <w:sz w:val="36"/>
          <w:szCs w:val="36"/>
        </w:rPr>
        <w:t>This is a science knowledge test with three categories: Biology, Chemistry, and Physics. Each test has 20 questions with three answer choices: A, B, or C. The user selects a category and answers the questions one by one. After each question, the program shows if the answer is correct or wrong. At the end, the user gets a final score based on correct answers. This test helps to check and improve knowledge in science.</w:t>
      </w:r>
    </w:p>
    <w:p w14:paraId="50789853" w14:textId="2F38775D" w:rsidR="0017639E" w:rsidRDefault="0017639E" w:rsidP="006E4B9B">
      <w:pPr>
        <w:rPr>
          <w:sz w:val="36"/>
          <w:szCs w:val="36"/>
          <w:lang w:val="bg-BG"/>
        </w:rPr>
      </w:pPr>
    </w:p>
    <w:p w14:paraId="52ACC41E" w14:textId="2404E109" w:rsidR="0017639E" w:rsidRDefault="0017639E" w:rsidP="006E4B9B">
      <w:pPr>
        <w:rPr>
          <w:sz w:val="36"/>
          <w:szCs w:val="36"/>
          <w:lang w:val="bg-BG"/>
        </w:rPr>
      </w:pPr>
    </w:p>
    <w:p w14:paraId="3783AD74" w14:textId="46291E97" w:rsidR="0017639E" w:rsidRDefault="0017639E" w:rsidP="006E4B9B">
      <w:pPr>
        <w:rPr>
          <w:sz w:val="36"/>
          <w:szCs w:val="36"/>
          <w:lang w:val="bg-BG"/>
        </w:rPr>
      </w:pPr>
    </w:p>
    <w:p w14:paraId="4E0C60E5" w14:textId="5E921425" w:rsidR="0017639E" w:rsidRDefault="0017639E" w:rsidP="006E4B9B">
      <w:pPr>
        <w:rPr>
          <w:sz w:val="36"/>
          <w:szCs w:val="36"/>
          <w:lang w:val="bg-BG"/>
        </w:rPr>
      </w:pPr>
    </w:p>
    <w:p w14:paraId="077D3452" w14:textId="01E25DA0" w:rsidR="0017639E" w:rsidRDefault="0017639E" w:rsidP="006E4B9B">
      <w:pPr>
        <w:rPr>
          <w:sz w:val="36"/>
          <w:szCs w:val="36"/>
          <w:lang w:val="bg-BG"/>
        </w:rPr>
      </w:pPr>
    </w:p>
    <w:p w14:paraId="4736AAAF" w14:textId="278BBFFD" w:rsidR="0017639E" w:rsidRDefault="00AA46E7" w:rsidP="006E4B9B">
      <w:pPr>
        <w:rPr>
          <w:sz w:val="36"/>
          <w:szCs w:val="36"/>
          <w:lang w:val="bg-BG"/>
        </w:rPr>
      </w:pPr>
      <w:r>
        <w:rPr>
          <w:noProof/>
          <w:color w:val="3494BA" w:themeColor="accent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510794" wp14:editId="77133947">
                <wp:simplePos x="0" y="0"/>
                <wp:positionH relativeFrom="margin">
                  <wp:posOffset>-110836</wp:posOffset>
                </wp:positionH>
                <wp:positionV relativeFrom="page">
                  <wp:posOffset>9576378</wp:posOffset>
                </wp:positionV>
                <wp:extent cx="6553200" cy="557784"/>
                <wp:effectExtent l="0" t="0" r="0" b="12700"/>
                <wp:wrapNone/>
                <wp:docPr id="1999520783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8AB29" w14:textId="77777777" w:rsidR="00AA46E7" w:rsidRDefault="00AA46E7" w:rsidP="00AA46E7">
                            <w:pPr>
                              <w:pStyle w:val="NoSpacing"/>
                              <w:jc w:val="center"/>
                              <w:rPr>
                                <w:color w:val="3494BA" w:themeColor="accent1"/>
                              </w:rPr>
                            </w:pPr>
                            <w:r>
                              <w:rPr>
                                <w:caps/>
                                <w:color w:val="3494BA" w:themeColor="accent1"/>
                                <w:sz w:val="28"/>
                                <w:szCs w:val="28"/>
                              </w:rPr>
                              <w:t>eduSoft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10794" id="_x0000_s1028" type="#_x0000_t202" style="position:absolute;left:0;text-align:left;margin-left:-8.75pt;margin-top:754.05pt;width:516pt;height:43.9pt;z-index:251688960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" filled="f" stroked="f" strokeweight=".5pt">
                <v:textbox style="mso-fit-shape-to-text:t" inset="0,0,0,0">
                  <w:txbxContent>
                    <w:p w14:paraId="6128AB29" w14:textId="77777777" w:rsidR="00AA46E7" w:rsidRDefault="00AA46E7" w:rsidP="00AA46E7">
                      <w:pPr>
                        <w:pStyle w:val="NoSpacing"/>
                        <w:jc w:val="center"/>
                        <w:rPr>
                          <w:color w:val="3494BA" w:themeColor="accent1"/>
                        </w:rPr>
                      </w:pPr>
                      <w:r>
                        <w:rPr>
                          <w:caps/>
                          <w:color w:val="3494BA" w:themeColor="accent1"/>
                          <w:sz w:val="28"/>
                          <w:szCs w:val="28"/>
                        </w:rPr>
                        <w:t>eduSoft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F68E25F" w14:textId="60121C21" w:rsidR="0017639E" w:rsidRDefault="0017639E" w:rsidP="006E4B9B">
      <w:pPr>
        <w:rPr>
          <w:sz w:val="36"/>
          <w:szCs w:val="36"/>
          <w:lang w:val="bg-BG"/>
        </w:rPr>
      </w:pPr>
    </w:p>
    <w:p w14:paraId="6F1841FC" w14:textId="31CE010B" w:rsidR="0017639E" w:rsidRDefault="007620B6" w:rsidP="006E4B9B">
      <w:pPr>
        <w:rPr>
          <w:sz w:val="36"/>
          <w:szCs w:val="36"/>
          <w:lang w:val="bg-BG"/>
        </w:rPr>
      </w:pPr>
      <w:r w:rsidRPr="0017639E">
        <w:rPr>
          <w:sz w:val="56"/>
          <w:szCs w:val="56"/>
        </w:rPr>
        <w:drawing>
          <wp:anchor distT="0" distB="0" distL="114300" distR="114300" simplePos="0" relativeHeight="251675648" behindDoc="1" locked="0" layoutInCell="1" allowOverlap="1" wp14:anchorId="52821653" wp14:editId="373C4A91">
            <wp:simplePos x="0" y="0"/>
            <wp:positionH relativeFrom="column">
              <wp:posOffset>5264439</wp:posOffset>
            </wp:positionH>
            <wp:positionV relativeFrom="page">
              <wp:posOffset>1415461</wp:posOffset>
            </wp:positionV>
            <wp:extent cx="1314450" cy="1246505"/>
            <wp:effectExtent l="0" t="0" r="0" b="0"/>
            <wp:wrapNone/>
            <wp:docPr id="1321160652" name="Картина 4" descr="A blue circle with a boo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 descr="A blue circle with a book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465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268EB7C2" w14:textId="7BB11471" w:rsidR="0017639E" w:rsidRDefault="007620B6" w:rsidP="006E4B9B">
      <w:pPr>
        <w:rPr>
          <w:sz w:val="36"/>
          <w:szCs w:val="36"/>
          <w:lang w:val="bg-BG"/>
        </w:rPr>
      </w:pPr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1" layoutInCell="1" allowOverlap="1" wp14:anchorId="28BDC0B1" wp14:editId="1CB6EE5A">
                <wp:simplePos x="0" y="0"/>
                <wp:positionH relativeFrom="column">
                  <wp:posOffset>-814070</wp:posOffset>
                </wp:positionH>
                <wp:positionV relativeFrom="paragraph">
                  <wp:posOffset>-1437640</wp:posOffset>
                </wp:positionV>
                <wp:extent cx="8247380" cy="3026410"/>
                <wp:effectExtent l="0" t="0" r="1270" b="2540"/>
                <wp:wrapNone/>
                <wp:docPr id="820337943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1241910069" name="Freeform: Shape 1241910069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270116" name="Freeform: Shape 802270116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5799739" name="Freeform: Shape 1775799739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584428" name="Freeform: Shape 1528584428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411C1A" id="Graphic 17" o:spid="_x0000_s1026" alt="&quot;&quot;" style="position:absolute;margin-left:-64.1pt;margin-top:-113.2pt;width:649.4pt;height:238.3pt;z-index:-251642880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">
                <v:shape id="Freeform: Shape 1241910069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" path="m3869531,1359694v,,-489585,474345,-1509712,384810c1339691,1654969,936784,1180624,7144,1287304l7144,7144r3862387,l3869531,1359694xe" fillcolor="#58b6c0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802270116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" path="m7144,1699736v,,1403032,618173,2927032,-215265c4459129,651986,5998369,893921,5998369,893921r,-886777l7144,7144r,1692592xe" fillcolor="#3494ba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1775799739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" path="m7144,7144r,606742c647224,1034891,2136934,964406,3546634,574834,4882039,205264,5998369,893921,5998369,893921r,-886777l7144,7144xe" fillcolor="#3494ba [3204]" stroked="f">
                  <v:fill color2="#7fc0db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1528584428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" path="m7144,481489c380524,602456,751999,764381,1305401,812959,2325529,902494,2815114,428149,2815114,428149r,-421005c2332196,236696,1376839,568166,7144,481489xe" fillcolor="#58b6c0 [3205]" stroked="f">
                  <v:fill color2="#398e98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p w14:paraId="5AFAE8D5" w14:textId="77777777" w:rsidR="0017639E" w:rsidRDefault="0017639E" w:rsidP="006E4B9B">
      <w:pPr>
        <w:rPr>
          <w:sz w:val="36"/>
          <w:szCs w:val="36"/>
          <w:lang w:val="bg-BG"/>
        </w:rPr>
      </w:pPr>
    </w:p>
    <w:p w14:paraId="689ED84F" w14:textId="77777777" w:rsidR="0017639E" w:rsidRDefault="0017639E" w:rsidP="006E4B9B">
      <w:pPr>
        <w:rPr>
          <w:sz w:val="36"/>
          <w:szCs w:val="36"/>
          <w:lang w:val="bg-BG"/>
        </w:rPr>
      </w:pPr>
    </w:p>
    <w:p w14:paraId="3290C377" w14:textId="77777777" w:rsidR="0017639E" w:rsidRDefault="0017639E" w:rsidP="006E4B9B">
      <w:pPr>
        <w:rPr>
          <w:sz w:val="36"/>
          <w:szCs w:val="36"/>
          <w:lang w:val="bg-BG"/>
        </w:rPr>
      </w:pPr>
    </w:p>
    <w:p w14:paraId="12ACDF47" w14:textId="77777777" w:rsidR="0017639E" w:rsidRDefault="0017639E" w:rsidP="006E4B9B">
      <w:pPr>
        <w:rPr>
          <w:sz w:val="36"/>
          <w:szCs w:val="36"/>
          <w:lang w:val="bg-BG"/>
        </w:rPr>
      </w:pPr>
    </w:p>
    <w:p w14:paraId="62183652" w14:textId="3DF21551" w:rsidR="0017639E" w:rsidRDefault="007620B6" w:rsidP="007620B6">
      <w:pPr>
        <w:pStyle w:val="Heading1"/>
        <w:rPr>
          <w:sz w:val="56"/>
          <w:szCs w:val="56"/>
        </w:rPr>
      </w:pPr>
      <w:bookmarkStart w:id="23" w:name="_Toc193827507"/>
      <w:bookmarkStart w:id="24" w:name="_Toc193828709"/>
      <w:r w:rsidRPr="007620B6">
        <w:rPr>
          <w:sz w:val="56"/>
          <w:szCs w:val="56"/>
        </w:rPr>
        <w:t>S</w:t>
      </w:r>
      <w:r w:rsidR="00AA46E7">
        <w:rPr>
          <w:sz w:val="56"/>
          <w:szCs w:val="56"/>
        </w:rPr>
        <w:t>u</w:t>
      </w:r>
      <w:r w:rsidRPr="007620B6">
        <w:rPr>
          <w:sz w:val="56"/>
          <w:szCs w:val="56"/>
        </w:rPr>
        <w:t>mmary</w:t>
      </w:r>
      <w:bookmarkEnd w:id="23"/>
      <w:bookmarkEnd w:id="24"/>
    </w:p>
    <w:p w14:paraId="3E57AAE2" w14:textId="0E1F4B0B" w:rsidR="007620B6" w:rsidRPr="007620B6" w:rsidRDefault="007620B6" w:rsidP="007620B6">
      <w:pPr>
        <w:rPr>
          <w:sz w:val="36"/>
          <w:szCs w:val="36"/>
        </w:rPr>
      </w:pPr>
      <w:r w:rsidRPr="007620B6">
        <w:rPr>
          <w:sz w:val="36"/>
          <w:szCs w:val="36"/>
        </w:rPr>
        <w:t xml:space="preserve">The test is a functional and effective tool for testing knowledge in natural sciences. It provides quick feedback, a clear </w:t>
      </w:r>
      <w:proofErr w:type="gramStart"/>
      <w:r w:rsidRPr="007620B6">
        <w:rPr>
          <w:sz w:val="36"/>
          <w:szCs w:val="36"/>
        </w:rPr>
        <w:t>final result</w:t>
      </w:r>
      <w:proofErr w:type="gramEnd"/>
      <w:r w:rsidRPr="007620B6">
        <w:rPr>
          <w:sz w:val="36"/>
          <w:szCs w:val="36"/>
        </w:rPr>
        <w:t xml:space="preserve"> and the ability to choose a category. It is written in C++ and is designed to assess the user's knowledge in three main categories of natural sciences: Biology, Chemistry and Physics. Each category contains 20 questions, with answers in the format A, B, C.</w:t>
      </w:r>
    </w:p>
    <w:p w14:paraId="691620C0" w14:textId="74806ED5" w:rsidR="008012FB" w:rsidRDefault="008012FB" w:rsidP="007620B6"/>
    <w:p w14:paraId="7E28E5D9" w14:textId="5601D8CB" w:rsidR="008012FB" w:rsidRDefault="00AA46E7">
      <w:pPr>
        <w:spacing w:before="0" w:after="0"/>
        <w:ind w:left="0" w:right="0"/>
      </w:pPr>
      <w:r>
        <w:rPr>
          <w:noProof/>
          <w:color w:val="3494BA" w:themeColor="accen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E6D1D1" wp14:editId="66C41163">
                <wp:simplePos x="0" y="0"/>
                <wp:positionH relativeFrom="margin">
                  <wp:posOffset>-92364</wp:posOffset>
                </wp:positionH>
                <wp:positionV relativeFrom="page">
                  <wp:posOffset>9570662</wp:posOffset>
                </wp:positionV>
                <wp:extent cx="6553200" cy="557784"/>
                <wp:effectExtent l="0" t="0" r="0" b="12700"/>
                <wp:wrapNone/>
                <wp:docPr id="2043510172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95F5D" w14:textId="77777777" w:rsidR="00AA46E7" w:rsidRDefault="00AA46E7" w:rsidP="00AA46E7">
                            <w:pPr>
                              <w:pStyle w:val="NoSpacing"/>
                              <w:jc w:val="center"/>
                              <w:rPr>
                                <w:color w:val="3494BA" w:themeColor="accent1"/>
                              </w:rPr>
                            </w:pPr>
                            <w:r>
                              <w:rPr>
                                <w:caps/>
                                <w:color w:val="3494BA" w:themeColor="accent1"/>
                                <w:sz w:val="28"/>
                                <w:szCs w:val="28"/>
                              </w:rPr>
                              <w:t>eduSoft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6D1D1" id="_x0000_s1029" type="#_x0000_t202" style="position:absolute;margin-left:-7.25pt;margin-top:753.6pt;width:516pt;height:43.9pt;z-index:251691008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" filled="f" stroked="f" strokeweight=".5pt">
                <v:textbox style="mso-fit-shape-to-text:t" inset="0,0,0,0">
                  <w:txbxContent>
                    <w:p w14:paraId="37895F5D" w14:textId="77777777" w:rsidR="00AA46E7" w:rsidRDefault="00AA46E7" w:rsidP="00AA46E7">
                      <w:pPr>
                        <w:pStyle w:val="NoSpacing"/>
                        <w:jc w:val="center"/>
                        <w:rPr>
                          <w:color w:val="3494BA" w:themeColor="accent1"/>
                        </w:rPr>
                      </w:pPr>
                      <w:r>
                        <w:rPr>
                          <w:caps/>
                          <w:color w:val="3494BA" w:themeColor="accent1"/>
                          <w:sz w:val="28"/>
                          <w:szCs w:val="28"/>
                        </w:rPr>
                        <w:t>eduSoft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012FB">
        <w:br w:type="page"/>
      </w:r>
    </w:p>
    <w:p w14:paraId="518EF601" w14:textId="77777777" w:rsidR="007620B6" w:rsidRDefault="007620B6" w:rsidP="007620B6"/>
    <w:p w14:paraId="57513FB4" w14:textId="77777777" w:rsidR="008012FB" w:rsidRDefault="008012FB" w:rsidP="007620B6"/>
    <w:p w14:paraId="6FADE144" w14:textId="25B00AD7" w:rsidR="008012FB" w:rsidRDefault="008012FB" w:rsidP="007620B6">
      <w:r w:rsidRPr="0017639E">
        <w:rPr>
          <w:sz w:val="56"/>
          <w:szCs w:val="56"/>
        </w:rPr>
        <w:drawing>
          <wp:anchor distT="0" distB="0" distL="114300" distR="114300" simplePos="0" relativeHeight="251680768" behindDoc="1" locked="0" layoutInCell="1" allowOverlap="1" wp14:anchorId="7ED06D41" wp14:editId="0BE076BD">
            <wp:simplePos x="0" y="0"/>
            <wp:positionH relativeFrom="column">
              <wp:posOffset>5357091</wp:posOffset>
            </wp:positionH>
            <wp:positionV relativeFrom="page">
              <wp:posOffset>1408649</wp:posOffset>
            </wp:positionV>
            <wp:extent cx="1314450" cy="1246505"/>
            <wp:effectExtent l="0" t="0" r="0" b="0"/>
            <wp:wrapNone/>
            <wp:docPr id="846872716" name="Картина 4" descr="A blue circle with a boo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 descr="A blue circle with a book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465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5033BC7A" w14:textId="612911DD" w:rsidR="008012FB" w:rsidRDefault="008012FB" w:rsidP="007620B6"/>
    <w:p w14:paraId="04D2D5CF" w14:textId="738A66C4" w:rsidR="008012FB" w:rsidRDefault="008012FB" w:rsidP="007620B6"/>
    <w:p w14:paraId="53A14DD4" w14:textId="02CED7AD" w:rsidR="008012FB" w:rsidRDefault="008012FB" w:rsidP="007620B6"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78720" behindDoc="1" locked="1" layoutInCell="1" allowOverlap="1" wp14:anchorId="3C2689BF" wp14:editId="5244BA87">
                <wp:simplePos x="0" y="0"/>
                <wp:positionH relativeFrom="column">
                  <wp:posOffset>-766445</wp:posOffset>
                </wp:positionH>
                <wp:positionV relativeFrom="paragraph">
                  <wp:posOffset>-2484755</wp:posOffset>
                </wp:positionV>
                <wp:extent cx="8247380" cy="3026410"/>
                <wp:effectExtent l="0" t="0" r="1270" b="2540"/>
                <wp:wrapNone/>
                <wp:docPr id="1237928411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175096091" name="Freeform: Shape 175096091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519820" name="Freeform: Shape 2053519820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679373" name="Freeform: Shape 86767937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592926" name="Freeform: Shape 486592926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633808" id="Graphic 17" o:spid="_x0000_s1026" alt="&quot;&quot;" style="position:absolute;margin-left:-60.35pt;margin-top:-195.65pt;width:649.4pt;height:238.3pt;z-index:-251637760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">
                <v:shape id="Freeform: Shape 175096091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" path="m3869531,1359694v,,-489585,474345,-1509712,384810c1339691,1654969,936784,1180624,7144,1287304l7144,7144r3862387,l3869531,1359694xe" fillcolor="#58b6c0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2053519820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" path="m7144,1699736v,,1403032,618173,2927032,-215265c4459129,651986,5998369,893921,5998369,893921r,-886777l7144,7144r,1692592xe" fillcolor="#3494ba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86767937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" path="m7144,7144r,606742c647224,1034891,2136934,964406,3546634,574834,4882039,205264,5998369,893921,5998369,893921r,-886777l7144,7144xe" fillcolor="#3494ba [3204]" stroked="f">
                  <v:fill color2="#7fc0db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486592926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" path="m7144,481489c380524,602456,751999,764381,1305401,812959,2325529,902494,2815114,428149,2815114,428149r,-421005c2332196,236696,1376839,568166,7144,481489xe" fillcolor="#58b6c0 [3205]" stroked="f">
                  <v:fill color2="#398e98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p w14:paraId="4DD6ACE6" w14:textId="28C1F82B" w:rsidR="008012FB" w:rsidRDefault="008012FB" w:rsidP="007620B6"/>
    <w:p w14:paraId="7345460C" w14:textId="69CB54A8" w:rsidR="008012FB" w:rsidRDefault="008012FB" w:rsidP="008012FB">
      <w:pPr>
        <w:pStyle w:val="Heading1"/>
      </w:pPr>
    </w:p>
    <w:p w14:paraId="4F66CEAE" w14:textId="5819F12E" w:rsidR="008012FB" w:rsidRDefault="008012FB" w:rsidP="008012FB">
      <w:pPr>
        <w:pStyle w:val="Heading1"/>
        <w:rPr>
          <w:sz w:val="56"/>
          <w:szCs w:val="56"/>
        </w:rPr>
      </w:pPr>
    </w:p>
    <w:p w14:paraId="624D8EE8" w14:textId="2CD71035" w:rsidR="008012FB" w:rsidRDefault="00AA46E7" w:rsidP="008012FB">
      <w:pPr>
        <w:pStyle w:val="Heading1"/>
        <w:rPr>
          <w:sz w:val="56"/>
          <w:szCs w:val="56"/>
        </w:rPr>
      </w:pPr>
      <w:bookmarkStart w:id="25" w:name="_Toc193827508"/>
      <w:bookmarkStart w:id="26" w:name="_Toc193828710"/>
      <w:r>
        <w:rPr>
          <w:sz w:val="56"/>
          <w:szCs w:val="56"/>
        </w:rPr>
        <w:t>S</w:t>
      </w:r>
      <w:r w:rsidR="008012FB" w:rsidRPr="008012FB">
        <w:rPr>
          <w:sz w:val="56"/>
          <w:szCs w:val="56"/>
        </w:rPr>
        <w:t>tages</w:t>
      </w:r>
      <w:bookmarkEnd w:id="25"/>
      <w:bookmarkEnd w:id="26"/>
    </w:p>
    <w:p w14:paraId="603CFBA1" w14:textId="1F07BAD9" w:rsidR="008012FB" w:rsidRDefault="008012FB" w:rsidP="008012FB">
      <w:r w:rsidRPr="008012FB">
        <w:drawing>
          <wp:anchor distT="0" distB="0" distL="114300" distR="114300" simplePos="0" relativeHeight="251676672" behindDoc="1" locked="0" layoutInCell="1" allowOverlap="1" wp14:anchorId="6E2254B1" wp14:editId="483CA5E6">
            <wp:simplePos x="0" y="0"/>
            <wp:positionH relativeFrom="column">
              <wp:posOffset>-192867</wp:posOffset>
            </wp:positionH>
            <wp:positionV relativeFrom="paragraph">
              <wp:posOffset>59459</wp:posOffset>
            </wp:positionV>
            <wp:extent cx="6858000" cy="1751965"/>
            <wp:effectExtent l="76200" t="76200" r="133350" b="133985"/>
            <wp:wrapNone/>
            <wp:docPr id="1841165929" name="Picture 1" descr="A blue oval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65929" name="Picture 1" descr="A blue ovals with black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19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33B1A7E" w14:textId="753E1A19" w:rsidR="008012FB" w:rsidRDefault="00AA46E7">
      <w:pPr>
        <w:spacing w:before="0" w:after="0"/>
        <w:ind w:left="0" w:right="0"/>
      </w:pPr>
      <w:r>
        <w:rPr>
          <w:noProof/>
          <w:color w:val="3494BA" w:themeColor="accen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A7C394D" wp14:editId="605E05C8">
                <wp:simplePos x="0" y="0"/>
                <wp:positionH relativeFrom="margin">
                  <wp:posOffset>-195695</wp:posOffset>
                </wp:positionH>
                <wp:positionV relativeFrom="page">
                  <wp:posOffset>9512185</wp:posOffset>
                </wp:positionV>
                <wp:extent cx="6553200" cy="557784"/>
                <wp:effectExtent l="0" t="0" r="0" b="12700"/>
                <wp:wrapNone/>
                <wp:docPr id="2132898175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DBFF6D" w14:textId="77777777" w:rsidR="00AA46E7" w:rsidRDefault="00AA46E7" w:rsidP="00AA46E7">
                            <w:pPr>
                              <w:pStyle w:val="NoSpacing"/>
                              <w:jc w:val="center"/>
                              <w:rPr>
                                <w:color w:val="3494BA" w:themeColor="accent1"/>
                              </w:rPr>
                            </w:pPr>
                            <w:r>
                              <w:rPr>
                                <w:caps/>
                                <w:color w:val="3494BA" w:themeColor="accent1"/>
                                <w:sz w:val="28"/>
                                <w:szCs w:val="28"/>
                              </w:rPr>
                              <w:t>eduSoft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C394D" id="_x0000_s1030" type="#_x0000_t202" style="position:absolute;margin-left:-15.4pt;margin-top:749pt;width:516pt;height:43.9pt;z-index:251693056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" filled="f" stroked="f" strokeweight=".5pt">
                <v:textbox style="mso-fit-shape-to-text:t" inset="0,0,0,0">
                  <w:txbxContent>
                    <w:p w14:paraId="0ADBFF6D" w14:textId="77777777" w:rsidR="00AA46E7" w:rsidRDefault="00AA46E7" w:rsidP="00AA46E7">
                      <w:pPr>
                        <w:pStyle w:val="NoSpacing"/>
                        <w:jc w:val="center"/>
                        <w:rPr>
                          <w:color w:val="3494BA" w:themeColor="accent1"/>
                        </w:rPr>
                      </w:pPr>
                      <w:r>
                        <w:rPr>
                          <w:caps/>
                          <w:color w:val="3494BA" w:themeColor="accent1"/>
                          <w:sz w:val="28"/>
                          <w:szCs w:val="28"/>
                        </w:rPr>
                        <w:t>eduSoft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8012FB">
        <w:br w:type="page"/>
      </w:r>
    </w:p>
    <w:p w14:paraId="2E70E3EE" w14:textId="13270AD4" w:rsidR="008012FB" w:rsidRDefault="008012FB" w:rsidP="008012FB"/>
    <w:p w14:paraId="0AE52B98" w14:textId="77777777" w:rsidR="008012FB" w:rsidRDefault="008012FB" w:rsidP="008012FB"/>
    <w:p w14:paraId="52E4EA96" w14:textId="3BF125AE" w:rsidR="008012FB" w:rsidRDefault="00AA46E7" w:rsidP="008012FB">
      <w:r w:rsidRPr="0017639E">
        <w:rPr>
          <w:sz w:val="56"/>
          <w:szCs w:val="56"/>
        </w:rPr>
        <w:drawing>
          <wp:anchor distT="0" distB="0" distL="114300" distR="114300" simplePos="0" relativeHeight="251684864" behindDoc="1" locked="0" layoutInCell="1" allowOverlap="1" wp14:anchorId="61DF7A46" wp14:editId="3C26B814">
            <wp:simplePos x="0" y="0"/>
            <wp:positionH relativeFrom="column">
              <wp:posOffset>5403272</wp:posOffset>
            </wp:positionH>
            <wp:positionV relativeFrom="page">
              <wp:posOffset>1410843</wp:posOffset>
            </wp:positionV>
            <wp:extent cx="1314450" cy="1246505"/>
            <wp:effectExtent l="0" t="0" r="0" b="0"/>
            <wp:wrapNone/>
            <wp:docPr id="859410897" name="Картина 4" descr="A blue circle with a book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Картина 4" descr="A blue circle with a book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4650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60581E65" w14:textId="3AC1152A" w:rsidR="008012FB" w:rsidRDefault="008012FB" w:rsidP="008012FB"/>
    <w:p w14:paraId="35B51748" w14:textId="4711A51E" w:rsidR="008012FB" w:rsidRDefault="00AA46E7" w:rsidP="008012FB">
      <w:r w:rsidRPr="0041428F">
        <w:rPr>
          <w:noProof/>
        </w:rPr>
        <mc:AlternateContent>
          <mc:Choice Requires="wpg">
            <w:drawing>
              <wp:anchor distT="0" distB="0" distL="114300" distR="114300" simplePos="0" relativeHeight="251682816" behindDoc="1" locked="1" layoutInCell="1" allowOverlap="1" wp14:anchorId="2F069428" wp14:editId="195B814E">
                <wp:simplePos x="0" y="0"/>
                <wp:positionH relativeFrom="column">
                  <wp:posOffset>-516890</wp:posOffset>
                </wp:positionH>
                <wp:positionV relativeFrom="paragraph">
                  <wp:posOffset>-2068830</wp:posOffset>
                </wp:positionV>
                <wp:extent cx="8247380" cy="3026410"/>
                <wp:effectExtent l="0" t="0" r="1270" b="2540"/>
                <wp:wrapNone/>
                <wp:docPr id="553597006" name="Graphic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1024485662" name="Freeform: Shape 1024485662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768747" name="Freeform: Shape 1551768747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303308" name="Freeform: Shape 688303308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99765" name="Freeform: Shape 164399765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1300EC" id="Graphic 17" o:spid="_x0000_s1026" alt="&quot;&quot;" style="position:absolute;margin-left:-40.7pt;margin-top:-162.9pt;width:649.4pt;height:238.3pt;z-index:-251633664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">
                <v:shape id="Freeform: Shape 1024485662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" path="m3869531,1359694v,,-489585,474345,-1509712,384810c1339691,1654969,936784,1180624,7144,1287304l7144,7144r3862387,l3869531,1359694xe" fillcolor="#58b6c0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reeform: Shape 1551768747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" path="m7144,1699736v,,1403032,618173,2927032,-215265c4459129,651986,5998369,893921,5998369,893921r,-886777l7144,7144r,1692592xe" fillcolor="#3494ba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reeform: Shape 688303308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" path="m7144,7144r,606742c647224,1034891,2136934,964406,3546634,574834,4882039,205264,5998369,893921,5998369,893921r,-886777l7144,7144xe" fillcolor="#3494ba [3204]" stroked="f">
                  <v:fill color2="#7fc0db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reeform: Shape 164399765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" path="m7144,481489c380524,602456,751999,764381,1305401,812959,2325529,902494,2815114,428149,2815114,428149r,-421005c2332196,236696,1376839,568166,7144,481489xe" fillcolor="#58b6c0 [3205]" stroked="f">
                  <v:fill color2="#398e98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p w14:paraId="77203C9B" w14:textId="244C76BE" w:rsidR="008012FB" w:rsidRDefault="008012FB" w:rsidP="008012FB"/>
    <w:p w14:paraId="6D504610" w14:textId="40636691" w:rsidR="008012FB" w:rsidRDefault="008012FB" w:rsidP="008012FB"/>
    <w:p w14:paraId="08A4249E" w14:textId="3D03200B" w:rsidR="008012FB" w:rsidRDefault="008012FB" w:rsidP="008012FB"/>
    <w:p w14:paraId="5E49D9BB" w14:textId="77777777" w:rsidR="008012FB" w:rsidRDefault="008012FB" w:rsidP="008012FB"/>
    <w:p w14:paraId="7ED21BA6" w14:textId="0CCD8237" w:rsidR="008012FB" w:rsidRDefault="008012FB" w:rsidP="008012FB">
      <w:pPr>
        <w:pStyle w:val="Heading1"/>
        <w:rPr>
          <w:sz w:val="56"/>
          <w:szCs w:val="56"/>
        </w:rPr>
      </w:pPr>
      <w:bookmarkStart w:id="27" w:name="_Toc193827509"/>
      <w:bookmarkStart w:id="28" w:name="_Toc193828711"/>
      <w:r w:rsidRPr="008012FB">
        <w:rPr>
          <w:sz w:val="56"/>
          <w:szCs w:val="56"/>
        </w:rPr>
        <w:t>Used Technologies</w:t>
      </w:r>
      <w:bookmarkEnd w:id="27"/>
      <w:bookmarkEnd w:id="28"/>
    </w:p>
    <w:p w14:paraId="610B5EA3" w14:textId="27467AEA" w:rsidR="00AA46E7" w:rsidRDefault="00AA46E7" w:rsidP="00AA46E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A46E7">
        <w:rPr>
          <w:sz w:val="36"/>
          <w:szCs w:val="36"/>
        </w:rPr>
        <w:t xml:space="preserve">C++ - programming language for the creation of the app. </w:t>
      </w:r>
    </w:p>
    <w:p w14:paraId="72C5CD5E" w14:textId="77777777" w:rsidR="00AA46E7" w:rsidRPr="00AA46E7" w:rsidRDefault="00AA46E7" w:rsidP="00AA46E7">
      <w:pPr>
        <w:pStyle w:val="ListParagraph"/>
        <w:ind w:left="1440"/>
        <w:rPr>
          <w:sz w:val="36"/>
          <w:szCs w:val="36"/>
        </w:rPr>
      </w:pPr>
    </w:p>
    <w:p w14:paraId="47393DF6" w14:textId="1C021DE4" w:rsidR="00AA46E7" w:rsidRPr="00AA46E7" w:rsidRDefault="00AA46E7" w:rsidP="00AA46E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A46E7">
        <w:rPr>
          <w:sz w:val="36"/>
          <w:szCs w:val="36"/>
        </w:rPr>
        <w:t>Git hub - for the synchronization of duties and project storage.</w:t>
      </w:r>
      <w:r w:rsidRPr="00AA46E7">
        <w:rPr>
          <w:rFonts w:ascii="Arial" w:hAnsi="Arial" w:cs="Arial"/>
          <w:sz w:val="36"/>
          <w:szCs w:val="36"/>
        </w:rPr>
        <w:t> </w:t>
      </w:r>
      <w:r w:rsidRPr="00AA46E7">
        <w:rPr>
          <w:sz w:val="36"/>
          <w:szCs w:val="36"/>
        </w:rPr>
        <w:t xml:space="preserve"> </w:t>
      </w:r>
    </w:p>
    <w:p w14:paraId="7A7F6869" w14:textId="741945B3" w:rsidR="00AA46E7" w:rsidRPr="00AA46E7" w:rsidRDefault="00AA46E7" w:rsidP="00AA46E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A46E7">
        <w:rPr>
          <w:sz w:val="36"/>
          <w:szCs w:val="36"/>
        </w:rPr>
        <w:t>PowerPoint - for the creation of the presentation.</w:t>
      </w:r>
    </w:p>
    <w:p w14:paraId="32365CD9" w14:textId="77777777" w:rsidR="00AA46E7" w:rsidRPr="00AA46E7" w:rsidRDefault="00AA46E7" w:rsidP="00AA46E7">
      <w:pPr>
        <w:pStyle w:val="ListParagraph"/>
        <w:ind w:left="1440"/>
        <w:rPr>
          <w:sz w:val="36"/>
          <w:szCs w:val="36"/>
        </w:rPr>
      </w:pPr>
    </w:p>
    <w:p w14:paraId="285B705D" w14:textId="74CEE364" w:rsidR="00AA46E7" w:rsidRPr="00AA46E7" w:rsidRDefault="00AA46E7" w:rsidP="00AA46E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A46E7">
        <w:rPr>
          <w:sz w:val="36"/>
          <w:szCs w:val="36"/>
        </w:rPr>
        <w:t>Word - for the creation of the documentation.</w:t>
      </w:r>
      <w:r w:rsidRPr="00AA46E7">
        <w:rPr>
          <w:rFonts w:ascii="Arial" w:hAnsi="Arial" w:cs="Arial"/>
          <w:sz w:val="36"/>
          <w:szCs w:val="36"/>
        </w:rPr>
        <w:t> </w:t>
      </w:r>
      <w:r w:rsidRPr="00AA46E7">
        <w:rPr>
          <w:sz w:val="36"/>
          <w:szCs w:val="36"/>
        </w:rPr>
        <w:t xml:space="preserve"> </w:t>
      </w:r>
    </w:p>
    <w:p w14:paraId="658B341F" w14:textId="77777777" w:rsidR="00AA46E7" w:rsidRPr="00AA46E7" w:rsidRDefault="00AA46E7" w:rsidP="00AA46E7">
      <w:pPr>
        <w:pStyle w:val="ListParagraph"/>
        <w:ind w:left="1440"/>
        <w:rPr>
          <w:sz w:val="36"/>
          <w:szCs w:val="36"/>
        </w:rPr>
      </w:pPr>
    </w:p>
    <w:p w14:paraId="49652BAA" w14:textId="7361A287" w:rsidR="00AA46E7" w:rsidRDefault="00AA46E7" w:rsidP="00AA46E7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AA46E7">
        <w:rPr>
          <w:sz w:val="36"/>
          <w:szCs w:val="36"/>
        </w:rPr>
        <w:t>Microsoft Teams – fo</w:t>
      </w:r>
      <w:r w:rsidR="001023B1">
        <w:rPr>
          <w:sz w:val="36"/>
          <w:szCs w:val="36"/>
        </w:rPr>
        <w:t xml:space="preserve">r </w:t>
      </w:r>
      <w:r w:rsidR="001023B1" w:rsidRPr="001023B1">
        <w:rPr>
          <w:sz w:val="36"/>
          <w:szCs w:val="36"/>
        </w:rPr>
        <w:t>communication.</w:t>
      </w:r>
    </w:p>
    <w:p w14:paraId="004D3A14" w14:textId="13FAD5FB" w:rsidR="00AA46E7" w:rsidRPr="001023B1" w:rsidRDefault="001023B1" w:rsidP="001023B1">
      <w:pPr>
        <w:spacing w:before="0" w:after="0"/>
        <w:ind w:left="0" w:right="0"/>
        <w:rPr>
          <w:sz w:val="36"/>
          <w:szCs w:val="36"/>
        </w:rPr>
      </w:pPr>
      <w:r>
        <w:rPr>
          <w:noProof/>
          <w:color w:val="3494BA" w:themeColor="accent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BE3EAA4" wp14:editId="37FC12A5">
                <wp:simplePos x="0" y="0"/>
                <wp:positionH relativeFrom="margin">
                  <wp:posOffset>-83128</wp:posOffset>
                </wp:positionH>
                <wp:positionV relativeFrom="page">
                  <wp:posOffset>9604375</wp:posOffset>
                </wp:positionV>
                <wp:extent cx="6553200" cy="557784"/>
                <wp:effectExtent l="0" t="0" r="0" b="12700"/>
                <wp:wrapNone/>
                <wp:docPr id="793017568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FAB203" w14:textId="77777777" w:rsidR="001023B1" w:rsidRDefault="001023B1" w:rsidP="001023B1">
                            <w:pPr>
                              <w:pStyle w:val="NoSpacing"/>
                              <w:jc w:val="center"/>
                              <w:rPr>
                                <w:color w:val="3494BA" w:themeColor="accent1"/>
                              </w:rPr>
                            </w:pPr>
                            <w:r>
                              <w:rPr>
                                <w:caps/>
                                <w:color w:val="3494BA" w:themeColor="accent1"/>
                                <w:sz w:val="28"/>
                                <w:szCs w:val="28"/>
                              </w:rPr>
                              <w:t>eduSoft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3EAA4" id="_x0000_s1031" type="#_x0000_t202" style="position:absolute;margin-left:-6.55pt;margin-top:756.25pt;width:516pt;height:43.9pt;z-index:25169510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" filled="f" stroked="f" strokeweight=".5pt">
                <v:textbox style="mso-fit-shape-to-text:t" inset="0,0,0,0">
                  <w:txbxContent>
                    <w:p w14:paraId="53FAB203" w14:textId="77777777" w:rsidR="001023B1" w:rsidRDefault="001023B1" w:rsidP="001023B1">
                      <w:pPr>
                        <w:pStyle w:val="NoSpacing"/>
                        <w:jc w:val="center"/>
                        <w:rPr>
                          <w:color w:val="3494BA" w:themeColor="accent1"/>
                        </w:rPr>
                      </w:pPr>
                      <w:r>
                        <w:rPr>
                          <w:caps/>
                          <w:color w:val="3494BA" w:themeColor="accent1"/>
                          <w:sz w:val="28"/>
                          <w:szCs w:val="28"/>
                        </w:rPr>
                        <w:t>eduSoft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AFBDCA5" w14:textId="6FBD0B0A" w:rsidR="008012FB" w:rsidRPr="001023B1" w:rsidRDefault="008012FB" w:rsidP="001023B1">
      <w:pPr>
        <w:spacing w:before="0" w:after="0"/>
        <w:ind w:left="0" w:right="0"/>
        <w:rPr>
          <w:sz w:val="36"/>
          <w:szCs w:val="36"/>
        </w:rPr>
      </w:pPr>
    </w:p>
    <w:sectPr w:rsidR="008012FB" w:rsidRPr="001023B1" w:rsidSect="00A13BB3">
      <w:pgSz w:w="12240" w:h="15840" w:code="1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23364" w14:textId="77777777" w:rsidR="007F2179" w:rsidRDefault="007F2179" w:rsidP="00A66B18">
      <w:pPr>
        <w:spacing w:before="0" w:after="0"/>
      </w:pPr>
      <w:r>
        <w:separator/>
      </w:r>
    </w:p>
  </w:endnote>
  <w:endnote w:type="continuationSeparator" w:id="0">
    <w:p w14:paraId="303F0C3D" w14:textId="77777777" w:rsidR="007F2179" w:rsidRDefault="007F2179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8600B" w14:textId="77777777" w:rsidR="007F2179" w:rsidRDefault="007F2179" w:rsidP="00A66B18">
      <w:pPr>
        <w:spacing w:before="0" w:after="0"/>
      </w:pPr>
      <w:r>
        <w:separator/>
      </w:r>
    </w:p>
  </w:footnote>
  <w:footnote w:type="continuationSeparator" w:id="0">
    <w:p w14:paraId="26668DE7" w14:textId="77777777" w:rsidR="007F2179" w:rsidRDefault="007F2179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3D86"/>
    <w:multiLevelType w:val="hybridMultilevel"/>
    <w:tmpl w:val="DC961D04"/>
    <w:lvl w:ilvl="0" w:tplc="C2105D1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5B74CB"/>
    <w:multiLevelType w:val="multilevel"/>
    <w:tmpl w:val="C10C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04EA8"/>
    <w:multiLevelType w:val="multilevel"/>
    <w:tmpl w:val="7F44E0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C24F0"/>
    <w:multiLevelType w:val="multilevel"/>
    <w:tmpl w:val="650882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5B791F"/>
    <w:multiLevelType w:val="multilevel"/>
    <w:tmpl w:val="DCB83E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0D3B63"/>
    <w:multiLevelType w:val="multilevel"/>
    <w:tmpl w:val="E684E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085511">
    <w:abstractNumId w:val="1"/>
  </w:num>
  <w:num w:numId="2" w16cid:durableId="1397586147">
    <w:abstractNumId w:val="4"/>
  </w:num>
  <w:num w:numId="3" w16cid:durableId="376779526">
    <w:abstractNumId w:val="5"/>
  </w:num>
  <w:num w:numId="4" w16cid:durableId="563108361">
    <w:abstractNumId w:val="2"/>
  </w:num>
  <w:num w:numId="5" w16cid:durableId="1133331412">
    <w:abstractNumId w:val="3"/>
  </w:num>
  <w:num w:numId="6" w16cid:durableId="210942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15"/>
    <w:rsid w:val="00083BAA"/>
    <w:rsid w:val="001023B1"/>
    <w:rsid w:val="0010680C"/>
    <w:rsid w:val="00152B0B"/>
    <w:rsid w:val="0017639E"/>
    <w:rsid w:val="001766D6"/>
    <w:rsid w:val="00192419"/>
    <w:rsid w:val="00193915"/>
    <w:rsid w:val="001C270D"/>
    <w:rsid w:val="001E2320"/>
    <w:rsid w:val="00214E28"/>
    <w:rsid w:val="00352B81"/>
    <w:rsid w:val="003765E5"/>
    <w:rsid w:val="00394757"/>
    <w:rsid w:val="003A0150"/>
    <w:rsid w:val="003E24DF"/>
    <w:rsid w:val="0041428F"/>
    <w:rsid w:val="004A2B0D"/>
    <w:rsid w:val="005C2210"/>
    <w:rsid w:val="00615018"/>
    <w:rsid w:val="0062123A"/>
    <w:rsid w:val="00624C9F"/>
    <w:rsid w:val="00646E75"/>
    <w:rsid w:val="00650A9D"/>
    <w:rsid w:val="006E4B9B"/>
    <w:rsid w:val="006F6F10"/>
    <w:rsid w:val="007620B6"/>
    <w:rsid w:val="00783E79"/>
    <w:rsid w:val="007B5AE8"/>
    <w:rsid w:val="007F067D"/>
    <w:rsid w:val="007F2179"/>
    <w:rsid w:val="007F5192"/>
    <w:rsid w:val="008012FB"/>
    <w:rsid w:val="00826DC5"/>
    <w:rsid w:val="00831721"/>
    <w:rsid w:val="00862A06"/>
    <w:rsid w:val="00A13BB3"/>
    <w:rsid w:val="00A26FE7"/>
    <w:rsid w:val="00A66B18"/>
    <w:rsid w:val="00A6783B"/>
    <w:rsid w:val="00A96CF8"/>
    <w:rsid w:val="00AA089B"/>
    <w:rsid w:val="00AA46E7"/>
    <w:rsid w:val="00AE1388"/>
    <w:rsid w:val="00AF3982"/>
    <w:rsid w:val="00B50294"/>
    <w:rsid w:val="00B57D6E"/>
    <w:rsid w:val="00B93312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900C4"/>
    <w:rsid w:val="00EE0952"/>
    <w:rsid w:val="00EE7F14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6605BD"/>
  <w14:defaultImageDpi w14:val="32767"/>
  <w15:chartTrackingRefBased/>
  <w15:docId w15:val="{098E8BBD-94EE-4C4C-A34B-7AE0D6B16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7639E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76E8B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customStyle="1" w:styleId="Recipient">
    <w:name w:val="Recipient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A66B18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A6783B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A6783B"/>
    <w:pPr>
      <w:contextualSpacing/>
    </w:pPr>
    <w:rPr>
      <w:b/>
      <w:bCs/>
      <w:color w:val="3494BA" w:themeColor="accent1"/>
    </w:rPr>
  </w:style>
  <w:style w:type="character" w:customStyle="1" w:styleId="SignatureChar">
    <w:name w:val="Signature Char"/>
    <w:basedOn w:val="DefaultParagraphFont"/>
    <w:link w:val="Signature"/>
    <w:uiPriority w:val="7"/>
    <w:rsid w:val="00A6783B"/>
    <w:rPr>
      <w:rFonts w:eastAsiaTheme="minorHAnsi"/>
      <w:b/>
      <w:bCs/>
      <w:color w:val="3494BA" w:themeColor="accent1"/>
      <w:kern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24DF"/>
    <w:pPr>
      <w:spacing w:after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o">
    <w:name w:val="Logo"/>
    <w:basedOn w:val="Normal"/>
    <w:next w:val="Normal"/>
    <w:link w:val="LogoChar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LogoChar">
    <w:name w:val="Logo Char"/>
    <w:basedOn w:val="DefaultParagraphFont"/>
    <w:link w:val="Log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paragraph" w:styleId="NoSpacing">
    <w:name w:val="No Spacing"/>
    <w:link w:val="NoSpacingChar"/>
    <w:uiPriority w:val="1"/>
    <w:qFormat/>
    <w:rsid w:val="00A13BB3"/>
    <w:rPr>
      <w:sz w:val="22"/>
      <w:szCs w:val="22"/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13BB3"/>
    <w:rPr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6E4B9B"/>
    <w:pPr>
      <w:keepNext/>
      <w:keepLines/>
      <w:spacing w:before="240" w:after="0" w:line="259" w:lineRule="auto"/>
      <w:ind w:left="0" w:right="0"/>
      <w:contextualSpacing w:val="0"/>
      <w:outlineLvl w:val="9"/>
    </w:pPr>
    <w:rPr>
      <w:caps w:val="0"/>
      <w:kern w:val="0"/>
      <w:sz w:val="32"/>
      <w:szCs w:val="3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E4B9B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826DC5"/>
    <w:pPr>
      <w:spacing w:before="360" w:after="0"/>
      <w:ind w:left="0"/>
    </w:pPr>
    <w:rPr>
      <w:rFonts w:asciiTheme="majorHAnsi" w:hAnsiTheme="majorHAnsi"/>
      <w:b/>
      <w:bCs/>
      <w:caps/>
      <w:szCs w:val="24"/>
    </w:rPr>
  </w:style>
  <w:style w:type="character" w:styleId="Hyperlink">
    <w:name w:val="Hyperlink"/>
    <w:basedOn w:val="DefaultParagraphFont"/>
    <w:uiPriority w:val="99"/>
    <w:unhideWhenUsed/>
    <w:rsid w:val="00826DC5"/>
    <w:rPr>
      <w:color w:val="6B9F25" w:themeColor="hyperlink"/>
      <w:u w:val="single"/>
    </w:rPr>
  </w:style>
  <w:style w:type="paragraph" w:styleId="ListParagraph">
    <w:name w:val="List Paragraph"/>
    <w:basedOn w:val="Normal"/>
    <w:uiPriority w:val="34"/>
    <w:semiHidden/>
    <w:rsid w:val="00AA46E7"/>
    <w:pPr>
      <w:contextualSpacing/>
    </w:pPr>
  </w:style>
  <w:style w:type="character" w:styleId="UnresolvedMention">
    <w:name w:val="Unresolved Mention"/>
    <w:basedOn w:val="DefaultParagraphFont"/>
    <w:uiPriority w:val="99"/>
    <w:semiHidden/>
    <w:rsid w:val="003765E5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3765E5"/>
    <w:pPr>
      <w:spacing w:before="240" w:after="0"/>
      <w:ind w:left="0"/>
    </w:pPr>
    <w:rPr>
      <w:b/>
      <w:bC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3765E5"/>
    <w:pPr>
      <w:spacing w:before="0" w:after="0"/>
      <w:ind w:left="240"/>
    </w:pPr>
    <w:rPr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3765E5"/>
    <w:pPr>
      <w:spacing w:before="0" w:after="0"/>
      <w:ind w:left="480"/>
    </w:pPr>
    <w:rPr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3765E5"/>
    <w:pPr>
      <w:spacing w:before="0" w:after="0"/>
    </w:pPr>
    <w:rPr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3765E5"/>
    <w:pPr>
      <w:spacing w:before="0" w:after="0"/>
      <w:ind w:left="960"/>
    </w:pPr>
    <w:rPr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3765E5"/>
    <w:pPr>
      <w:spacing w:before="0" w:after="0"/>
      <w:ind w:left="120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3765E5"/>
    <w:pPr>
      <w:spacing w:before="0" w:after="0"/>
      <w:ind w:left="1440"/>
    </w:pPr>
    <w:rPr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3765E5"/>
    <w:pPr>
      <w:spacing w:before="0" w:after="0"/>
      <w:ind w:left="1680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5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RASI%20HP%20ED\AppData\Local\Microsoft\Office\16.0\DTS\en-US%7b025B99D2-B160-4829-B180-3AB58966B0CF%7d\%7b92615CB2-7B89-44D2-818B-BB9447A1DBB3%7dtf56348247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385A2CF918B4C4988D8455E31BBD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ECA03-97AD-4946-92AC-89CA9C1C5996}"/>
      </w:docPartPr>
      <w:docPartBody>
        <w:p w:rsidR="00000000" w:rsidRDefault="00756047" w:rsidP="00756047">
          <w:pPr>
            <w:pStyle w:val="4385A2CF918B4C4988D8455E31BBD47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047"/>
    <w:rsid w:val="00756047"/>
    <w:rsid w:val="007F067D"/>
    <w:rsid w:val="00D6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BD8736FA44346D791A451F5D716276F">
    <w:name w:val="4BD8736FA44346D791A451F5D716276F"/>
  </w:style>
  <w:style w:type="paragraph" w:customStyle="1" w:styleId="2F364A976C3844D28FC11FF7A36F7B43">
    <w:name w:val="2F364A976C3844D28FC11FF7A36F7B43"/>
  </w:style>
  <w:style w:type="character" w:styleId="Strong">
    <w:name w:val="Strong"/>
    <w:basedOn w:val="DefaultParagraphFont"/>
    <w:uiPriority w:val="1"/>
    <w:rPr>
      <w:b/>
      <w:bCs/>
    </w:rPr>
  </w:style>
  <w:style w:type="paragraph" w:customStyle="1" w:styleId="6632835E04CB4B89ACBEE5BFB0A2FC6F">
    <w:name w:val="6632835E04CB4B89ACBEE5BFB0A2FC6F"/>
  </w:style>
  <w:style w:type="paragraph" w:customStyle="1" w:styleId="C49916617A06419EA02F27A71171565F">
    <w:name w:val="C49916617A06419EA02F27A71171565F"/>
  </w:style>
  <w:style w:type="paragraph" w:customStyle="1" w:styleId="15271AB8866B4C45848C6C28E2C426FB">
    <w:name w:val="15271AB8866B4C45848C6C28E2C426FB"/>
  </w:style>
  <w:style w:type="paragraph" w:customStyle="1" w:styleId="E39E382555794A79862EA7D9781FE7A1">
    <w:name w:val="E39E382555794A79862EA7D9781FE7A1"/>
  </w:style>
  <w:style w:type="paragraph" w:customStyle="1" w:styleId="D5989A4A26A14A72AC321827530998AD">
    <w:name w:val="D5989A4A26A14A72AC321827530998AD"/>
  </w:style>
  <w:style w:type="paragraph" w:customStyle="1" w:styleId="9EBC3FAEF17F403EB401F50A25715DE4">
    <w:name w:val="9EBC3FAEF17F403EB401F50A25715DE4"/>
  </w:style>
  <w:style w:type="paragraph" w:customStyle="1" w:styleId="B2417CC4BC1A4D28A36874A66DAF7E31">
    <w:name w:val="B2417CC4BC1A4D28A36874A66DAF7E31"/>
  </w:style>
  <w:style w:type="paragraph" w:customStyle="1" w:styleId="341FE399B6664AF385A367F26E86AEFC">
    <w:name w:val="341FE399B6664AF385A367F26E86AEFC"/>
  </w:style>
  <w:style w:type="paragraph" w:customStyle="1" w:styleId="6405A9EF561A444B800A0DAC9BB0792F">
    <w:name w:val="6405A9EF561A444B800A0DAC9BB0792F"/>
  </w:style>
  <w:style w:type="paragraph" w:customStyle="1" w:styleId="12EA350FD3364118AA47E15F2C73E222">
    <w:name w:val="12EA350FD3364118AA47E15F2C73E222"/>
  </w:style>
  <w:style w:type="paragraph" w:customStyle="1" w:styleId="4385A2CF918B4C4988D8455E31BBD477">
    <w:name w:val="4385A2CF918B4C4988D8455E31BBD477"/>
    <w:rsid w:val="00756047"/>
  </w:style>
  <w:style w:type="paragraph" w:customStyle="1" w:styleId="7C1218CD1E164B5D96F6FA3A563FF26F">
    <w:name w:val="7C1218CD1E164B5D96F6FA3A563FF26F"/>
    <w:rsid w:val="007560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D94538-85B9-46F8-A35C-5100D350D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{92615CB2-7B89-44D2-818B-BB9447A1DBB3}tf56348247_win32.dotx</Template>
  <TotalTime>134</TotalTime>
  <Pages>7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EduSoft</vt:lpstr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EduSoft</dc:title>
  <dc:subject/>
  <dc:creator>KRASI HP ED</dc:creator>
  <cp:keywords/>
  <dc:description/>
  <cp:lastModifiedBy>Рая К. Кирилова</cp:lastModifiedBy>
  <cp:revision>2</cp:revision>
  <dcterms:created xsi:type="dcterms:W3CDTF">2025-03-25T16:45:00Z</dcterms:created>
  <dcterms:modified xsi:type="dcterms:W3CDTF">2025-03-25T18:59:00Z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